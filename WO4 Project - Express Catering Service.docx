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FA4C" w14:textId="06263D43" w:rsidR="00081688" w:rsidRPr="00081688" w:rsidRDefault="00081688" w:rsidP="00081688">
      <w:pPr>
        <w:rPr>
          <w:rFonts w:ascii="Arial" w:hAnsi="Arial" w:cs="Arial"/>
          <w:b/>
          <w:bCs/>
          <w:sz w:val="28"/>
          <w:szCs w:val="28"/>
        </w:rPr>
      </w:pPr>
      <w:r w:rsidRPr="00081688">
        <w:rPr>
          <w:rFonts w:ascii="Arial" w:hAnsi="Arial" w:cs="Arial"/>
          <w:b/>
          <w:bCs/>
          <w:sz w:val="28"/>
          <w:szCs w:val="28"/>
        </w:rPr>
        <w:t>Project Description:</w:t>
      </w:r>
      <w:r w:rsidRPr="00081688">
        <w:rPr>
          <w:rFonts w:ascii="Arial" w:hAnsi="Arial" w:cs="Arial"/>
          <w:sz w:val="28"/>
          <w:szCs w:val="28"/>
        </w:rPr>
        <w:br/>
        <w:t>This project will create a website for a catering service, offering detailed menus, customizable event packages, and an easy booking system for clients. It will feature secure payment processing and an inquiry section to streamline the catering ordering process.</w:t>
      </w:r>
    </w:p>
    <w:p w14:paraId="355339A3" w14:textId="77777777" w:rsidR="00081688" w:rsidRPr="00081688" w:rsidRDefault="00081688" w:rsidP="00081688">
      <w:pPr>
        <w:rPr>
          <w:rFonts w:ascii="Arial" w:hAnsi="Arial" w:cs="Arial"/>
          <w:sz w:val="28"/>
          <w:szCs w:val="28"/>
        </w:rPr>
      </w:pPr>
    </w:p>
    <w:p w14:paraId="6EB2F885" w14:textId="77777777" w:rsidR="00081688" w:rsidRDefault="00081688" w:rsidP="00081688">
      <w:pPr>
        <w:rPr>
          <w:rFonts w:ascii="Arial" w:hAnsi="Arial" w:cs="Arial"/>
          <w:sz w:val="28"/>
          <w:szCs w:val="28"/>
        </w:rPr>
      </w:pPr>
      <w:r w:rsidRPr="00081688">
        <w:rPr>
          <w:rFonts w:ascii="Arial" w:hAnsi="Arial" w:cs="Arial"/>
          <w:b/>
          <w:bCs/>
          <w:sz w:val="28"/>
          <w:szCs w:val="28"/>
        </w:rPr>
        <w:t>Project Reason:</w:t>
      </w:r>
      <w:r w:rsidRPr="00081688">
        <w:rPr>
          <w:rFonts w:ascii="Arial" w:hAnsi="Arial" w:cs="Arial"/>
          <w:sz w:val="28"/>
          <w:szCs w:val="28"/>
        </w:rPr>
        <w:br/>
        <w:t>A website will enhance the catering service’s visibility and provide a convenient way for clients to explore options and book services online, expanding the business’s reach and attracting more customers.</w:t>
      </w:r>
    </w:p>
    <w:p w14:paraId="57D82803" w14:textId="77777777" w:rsidR="00081688" w:rsidRPr="00081688" w:rsidRDefault="00081688" w:rsidP="00081688">
      <w:pPr>
        <w:rPr>
          <w:rFonts w:ascii="Arial" w:hAnsi="Arial" w:cs="Arial"/>
          <w:sz w:val="28"/>
          <w:szCs w:val="28"/>
        </w:rPr>
      </w:pPr>
    </w:p>
    <w:p w14:paraId="62F4E805" w14:textId="77777777" w:rsidR="00081688" w:rsidRPr="00081688" w:rsidRDefault="00081688" w:rsidP="00081688">
      <w:pPr>
        <w:rPr>
          <w:rFonts w:ascii="Arial" w:hAnsi="Arial" w:cs="Arial"/>
          <w:sz w:val="28"/>
          <w:szCs w:val="28"/>
        </w:rPr>
      </w:pPr>
      <w:r w:rsidRPr="00081688">
        <w:rPr>
          <w:rFonts w:ascii="Arial" w:hAnsi="Arial" w:cs="Arial"/>
          <w:b/>
          <w:bCs/>
          <w:sz w:val="28"/>
          <w:szCs w:val="28"/>
        </w:rPr>
        <w:t>Project Purpose:</w:t>
      </w:r>
      <w:r w:rsidRPr="00081688">
        <w:rPr>
          <w:rFonts w:ascii="Arial" w:hAnsi="Arial" w:cs="Arial"/>
          <w:sz w:val="28"/>
          <w:szCs w:val="28"/>
        </w:rPr>
        <w:br/>
        <w:t>The website will make it easier for clients to browse catering options, request quotes, and book services. It will also act as a marketing tool, showcasing the service’s offerings and building trust, ultimately driving growth and improving customer engagement.</w:t>
      </w:r>
    </w:p>
    <w:p w14:paraId="6D81CFC3"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005276262">
    <w:abstractNumId w:val="19"/>
  </w:num>
  <w:num w:numId="2" w16cid:durableId="463937369">
    <w:abstractNumId w:val="12"/>
  </w:num>
  <w:num w:numId="3" w16cid:durableId="1533417171">
    <w:abstractNumId w:val="10"/>
  </w:num>
  <w:num w:numId="4" w16cid:durableId="1958028624">
    <w:abstractNumId w:val="21"/>
  </w:num>
  <w:num w:numId="5" w16cid:durableId="1831485950">
    <w:abstractNumId w:val="13"/>
  </w:num>
  <w:num w:numId="6" w16cid:durableId="741683694">
    <w:abstractNumId w:val="16"/>
  </w:num>
  <w:num w:numId="7" w16cid:durableId="188878866">
    <w:abstractNumId w:val="18"/>
  </w:num>
  <w:num w:numId="8" w16cid:durableId="550382528">
    <w:abstractNumId w:val="9"/>
  </w:num>
  <w:num w:numId="9" w16cid:durableId="38939313">
    <w:abstractNumId w:val="7"/>
  </w:num>
  <w:num w:numId="10" w16cid:durableId="544755726">
    <w:abstractNumId w:val="6"/>
  </w:num>
  <w:num w:numId="11" w16cid:durableId="2081637970">
    <w:abstractNumId w:val="5"/>
  </w:num>
  <w:num w:numId="12" w16cid:durableId="641618302">
    <w:abstractNumId w:val="4"/>
  </w:num>
  <w:num w:numId="13" w16cid:durableId="758914870">
    <w:abstractNumId w:val="8"/>
  </w:num>
  <w:num w:numId="14" w16cid:durableId="2120441334">
    <w:abstractNumId w:val="3"/>
  </w:num>
  <w:num w:numId="15" w16cid:durableId="1981305296">
    <w:abstractNumId w:val="2"/>
  </w:num>
  <w:num w:numId="16" w16cid:durableId="1721439010">
    <w:abstractNumId w:val="1"/>
  </w:num>
  <w:num w:numId="17" w16cid:durableId="1691179962">
    <w:abstractNumId w:val="0"/>
  </w:num>
  <w:num w:numId="18" w16cid:durableId="1382248233">
    <w:abstractNumId w:val="14"/>
  </w:num>
  <w:num w:numId="19" w16cid:durableId="494996680">
    <w:abstractNumId w:val="15"/>
  </w:num>
  <w:num w:numId="20" w16cid:durableId="1302350771">
    <w:abstractNumId w:val="20"/>
  </w:num>
  <w:num w:numId="21" w16cid:durableId="935747091">
    <w:abstractNumId w:val="17"/>
  </w:num>
  <w:num w:numId="22" w16cid:durableId="2124416825">
    <w:abstractNumId w:val="11"/>
  </w:num>
  <w:num w:numId="23" w16cid:durableId="17546688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6F"/>
    <w:rsid w:val="00081688"/>
    <w:rsid w:val="00470E6F"/>
    <w:rsid w:val="00645252"/>
    <w:rsid w:val="006B22B0"/>
    <w:rsid w:val="006D3D74"/>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90AC"/>
  <w15:chartTrackingRefBased/>
  <w15:docId w15:val="{1C991E32-632D-481D-91FE-F14F06FF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394973">
      <w:bodyDiv w:val="1"/>
      <w:marLeft w:val="0"/>
      <w:marRight w:val="0"/>
      <w:marTop w:val="0"/>
      <w:marBottom w:val="0"/>
      <w:divBdr>
        <w:top w:val="none" w:sz="0" w:space="0" w:color="auto"/>
        <w:left w:val="none" w:sz="0" w:space="0" w:color="auto"/>
        <w:bottom w:val="none" w:sz="0" w:space="0" w:color="auto"/>
        <w:right w:val="none" w:sz="0" w:space="0" w:color="auto"/>
      </w:divBdr>
    </w:div>
    <w:div w:id="189766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AppData\Local\Microsoft\Office\16.0\DTS\en-US%7b45E1A989-62CF-475E-93C6-3818FBFD8953%7d\%7bC05FEEA8-39A9-45AC-A29E-F32486E03C0D%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{C05FEEA8-39A9-45AC-A29E-F32486E03C0D}tf02786999_win32</Template>
  <TotalTime>7</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Bayoh, Umaru</cp:lastModifiedBy>
  <cp:revision>2</cp:revision>
  <dcterms:created xsi:type="dcterms:W3CDTF">2025-03-29T16:00:00Z</dcterms:created>
  <dcterms:modified xsi:type="dcterms:W3CDTF">2025-03-29T16:07:00Z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